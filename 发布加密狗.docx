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064BA5" w:rsidRDefault="003604FB" w:rsidP="003604FB">
      <w:pPr>
        <w:pStyle w:val="Title"/>
        <w:rPr>
          <w:rFonts w:ascii="微软雅黑" w:eastAsia="微软雅黑" w:hAnsi="微软雅黑"/>
        </w:rPr>
      </w:pPr>
      <w:r w:rsidRPr="00064BA5">
        <w:rPr>
          <w:rFonts w:ascii="微软雅黑" w:eastAsia="微软雅黑" w:hAnsi="微软雅黑"/>
        </w:rPr>
        <w:t>发布加密狗</w:t>
      </w:r>
    </w:p>
    <w:p w:rsidR="00194DF6" w:rsidRPr="00064BA5" w:rsidRDefault="003604FB">
      <w:pPr>
        <w:pStyle w:val="Heading1"/>
        <w:rPr>
          <w:rFonts w:ascii="微软雅黑" w:eastAsia="微软雅黑" w:hAnsi="微软雅黑" w:hint="eastAsia"/>
          <w:lang w:eastAsia="zh-CN"/>
        </w:rPr>
      </w:pPr>
      <w:r w:rsidRPr="00064BA5">
        <w:rPr>
          <w:rFonts w:ascii="微软雅黑" w:eastAsia="微软雅黑" w:hAnsi="微软雅黑"/>
        </w:rPr>
        <w:t>一</w:t>
      </w:r>
      <w:r w:rsidRPr="00064BA5">
        <w:rPr>
          <w:rFonts w:ascii="微软雅黑" w:eastAsia="微软雅黑" w:hAnsi="微软雅黑" w:hint="eastAsia"/>
          <w:lang w:eastAsia="zh-CN"/>
        </w:rPr>
        <w:t xml:space="preserve"> 准备</w:t>
      </w:r>
    </w:p>
    <w:p w:rsidR="004E1AED" w:rsidRPr="00064BA5" w:rsidRDefault="003604FB" w:rsidP="003604FB">
      <w:pPr>
        <w:pStyle w:val="ListParagraph"/>
        <w:numPr>
          <w:ilvl w:val="0"/>
          <w:numId w:val="20"/>
        </w:numPr>
        <w:rPr>
          <w:rFonts w:ascii="微软雅黑" w:eastAsia="微软雅黑" w:hAnsi="微软雅黑"/>
          <w:shd w:val="clear" w:color="auto" w:fill="FFFFFF"/>
        </w:rPr>
      </w:pPr>
      <w:r w:rsidRPr="00064BA5">
        <w:rPr>
          <w:rFonts w:ascii="微软雅黑" w:eastAsia="微软雅黑" w:hAnsi="微软雅黑" w:hint="eastAsia"/>
          <w:shd w:val="clear" w:color="auto" w:fill="FFFFFF"/>
        </w:rPr>
        <w:t>安装超级狗开发套件</w:t>
      </w:r>
    </w:p>
    <w:p w:rsidR="003604FB" w:rsidRPr="00064BA5" w:rsidRDefault="003604FB" w:rsidP="003604FB">
      <w:pPr>
        <w:rPr>
          <w:rFonts w:ascii="微软雅黑" w:eastAsia="微软雅黑" w:hAnsi="微软雅黑"/>
        </w:rPr>
      </w:pPr>
      <w:r w:rsidRPr="00064BA5">
        <w:rPr>
          <w:rFonts w:ascii="微软雅黑" w:eastAsia="微软雅黑" w:hAnsi="微软雅黑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.75pt;height:488.25pt">
            <v:imagedata r:id="rId11" o:title="SuperDogDevkit"/>
          </v:shape>
        </w:pict>
      </w:r>
    </w:p>
    <w:p w:rsidR="003604FB" w:rsidRPr="00064BA5" w:rsidRDefault="003604FB" w:rsidP="00064BA5">
      <w:pPr>
        <w:pStyle w:val="ListParagraph"/>
        <w:numPr>
          <w:ilvl w:val="0"/>
          <w:numId w:val="20"/>
        </w:numPr>
        <w:rPr>
          <w:rFonts w:ascii="微软雅黑" w:eastAsia="微软雅黑" w:hAnsi="微软雅黑"/>
          <w:shd w:val="clear" w:color="auto" w:fill="FFFFFF"/>
        </w:rPr>
      </w:pPr>
      <w:r w:rsidRPr="00064BA5">
        <w:rPr>
          <w:rFonts w:ascii="微软雅黑" w:eastAsia="微软雅黑" w:hAnsi="微软雅黑" w:hint="eastAsia"/>
          <w:shd w:val="clear" w:color="auto" w:fill="FFFFFF"/>
        </w:rPr>
        <w:lastRenderedPageBreak/>
        <w:t>连接开发狗</w:t>
      </w:r>
      <w:r w:rsidR="00064BA5">
        <w:rPr>
          <w:rFonts w:ascii="微软雅黑" w:eastAsia="MS Gothic" w:hAnsi="微软雅黑"/>
          <w:shd w:val="clear" w:color="auto" w:fill="FFFFFF"/>
        </w:rPr>
        <w:br/>
      </w:r>
      <w:r w:rsidR="00064BA5" w:rsidRPr="00064BA5">
        <w:rPr>
          <w:rFonts w:ascii="微软雅黑" w:eastAsia="微软雅黑" w:hAnsi="微软雅黑" w:hint="eastAsia"/>
          <w:shd w:val="clear" w:color="auto" w:fill="FFFFFF"/>
        </w:rPr>
        <w:t>将开发狗连接至计算机。</w:t>
      </w:r>
    </w:p>
    <w:p w:rsidR="003604FB" w:rsidRPr="00064BA5" w:rsidRDefault="003604FB" w:rsidP="003604FB">
      <w:pPr>
        <w:rPr>
          <w:rFonts w:ascii="微软雅黑" w:eastAsia="微软雅黑" w:hAnsi="微软雅黑"/>
        </w:rPr>
      </w:pPr>
      <w:r w:rsidRPr="00064BA5">
        <w:rPr>
          <w:rFonts w:ascii="微软雅黑" w:eastAsia="微软雅黑" w:hAnsi="微软雅黑"/>
        </w:rPr>
        <w:pict>
          <v:shape id="_x0000_i1026" type="#_x0000_t75" style="width:427.5pt;height:164.25pt">
            <v:imagedata r:id="rId12" o:title="DevDog"/>
          </v:shape>
        </w:pict>
      </w:r>
    </w:p>
    <w:p w:rsidR="003604FB" w:rsidRPr="00064BA5" w:rsidRDefault="003604FB" w:rsidP="00064BA5">
      <w:pPr>
        <w:pStyle w:val="ListParagraph"/>
        <w:numPr>
          <w:ilvl w:val="0"/>
          <w:numId w:val="20"/>
        </w:numPr>
        <w:rPr>
          <w:rFonts w:ascii="微软雅黑" w:eastAsia="微软雅黑" w:hAnsi="微软雅黑" w:cs="微软雅黑"/>
        </w:rPr>
      </w:pPr>
      <w:r w:rsidRPr="00064BA5">
        <w:rPr>
          <w:rFonts w:ascii="微软雅黑" w:eastAsia="微软雅黑" w:hAnsi="微软雅黑" w:cs="微软雅黑"/>
        </w:rPr>
        <w:t>连接加密狗</w:t>
      </w:r>
      <w:r w:rsidR="00064BA5">
        <w:rPr>
          <w:rFonts w:ascii="微软雅黑" w:eastAsia="微软雅黑" w:hAnsi="微软雅黑" w:cs="微软雅黑"/>
        </w:rPr>
        <w:br/>
      </w:r>
      <w:bookmarkStart w:id="0" w:name="_GoBack"/>
      <w:bookmarkEnd w:id="0"/>
      <w:r w:rsidR="00064BA5" w:rsidRPr="00064BA5">
        <w:rPr>
          <w:rFonts w:ascii="微软雅黑" w:eastAsia="微软雅黑" w:hAnsi="微软雅黑" w:cs="微软雅黑" w:hint="eastAsia"/>
        </w:rPr>
        <w:t>连接一个或多个超级狗至计算机。</w:t>
      </w:r>
    </w:p>
    <w:p w:rsidR="003604FB" w:rsidRPr="00064BA5" w:rsidRDefault="003604FB" w:rsidP="003604FB">
      <w:pPr>
        <w:rPr>
          <w:rFonts w:ascii="微软雅黑" w:eastAsia="微软雅黑" w:hAnsi="微软雅黑" w:cs="微软雅黑"/>
        </w:rPr>
      </w:pPr>
      <w:r w:rsidRPr="00064BA5">
        <w:rPr>
          <w:rFonts w:ascii="微软雅黑" w:eastAsia="微软雅黑" w:hAnsi="微软雅黑" w:cs="微软雅黑"/>
        </w:rPr>
        <w:pict>
          <v:shape id="_x0000_i1027" type="#_x0000_t75" style="width:455.25pt;height:171.75pt">
            <v:imagedata r:id="rId13" o:title="SuperDog"/>
          </v:shape>
        </w:pict>
      </w:r>
    </w:p>
    <w:p w:rsidR="003604FB" w:rsidRPr="00064BA5" w:rsidRDefault="003604FB" w:rsidP="003604FB">
      <w:pPr>
        <w:pStyle w:val="ListParagraph"/>
        <w:numPr>
          <w:ilvl w:val="0"/>
          <w:numId w:val="20"/>
        </w:numPr>
        <w:shd w:val="clear" w:color="auto" w:fill="FFFFFF"/>
        <w:spacing w:before="60" w:after="100" w:afterAutospacing="1" w:line="360" w:lineRule="atLeast"/>
        <w:rPr>
          <w:rFonts w:ascii="微软雅黑" w:eastAsia="微软雅黑" w:hAnsi="微软雅黑" w:cs="微软雅黑"/>
          <w:color w:val="333333"/>
          <w:sz w:val="24"/>
          <w:szCs w:val="24"/>
          <w:lang w:eastAsia="zh-CN"/>
        </w:rPr>
      </w:pPr>
      <w:r w:rsidRPr="00064BA5">
        <w:rPr>
          <w:rFonts w:ascii="微软雅黑" w:eastAsia="微软雅黑" w:hAnsi="微软雅黑" w:cs="微软雅黑" w:hint="eastAsia"/>
          <w:color w:val="333333"/>
          <w:sz w:val="24"/>
          <w:szCs w:val="24"/>
          <w:lang w:eastAsia="zh-CN"/>
        </w:rPr>
        <w:t>下载许可文</w:t>
      </w:r>
      <w:r w:rsidRPr="00064BA5">
        <w:rPr>
          <w:rFonts w:ascii="微软雅黑" w:eastAsia="微软雅黑" w:hAnsi="微软雅黑" w:cs="微软雅黑"/>
          <w:color w:val="333333"/>
          <w:sz w:val="24"/>
          <w:szCs w:val="24"/>
          <w:lang w:eastAsia="zh-CN"/>
        </w:rPr>
        <w:t>件</w:t>
      </w:r>
      <w:r w:rsidRPr="00064BA5">
        <w:rPr>
          <w:rFonts w:ascii="微软雅黑" w:eastAsia="微软雅黑" w:hAnsi="微软雅黑" w:cs="微软雅黑" w:hint="eastAsia"/>
          <w:color w:val="333333"/>
          <w:sz w:val="24"/>
          <w:szCs w:val="24"/>
          <w:lang w:eastAsia="zh-CN"/>
        </w:rPr>
        <w:t xml:space="preserve"> </w:t>
      </w:r>
      <w:r w:rsidRPr="00064BA5">
        <w:rPr>
          <w:rFonts w:ascii="微软雅黑" w:eastAsia="微软雅黑" w:hAnsi="微软雅黑" w:cs="微软雅黑"/>
          <w:color w:val="333333"/>
          <w:sz w:val="24"/>
          <w:szCs w:val="24"/>
          <w:lang w:eastAsia="zh-CN"/>
        </w:rPr>
        <w:br/>
      </w:r>
      <w:r w:rsidRPr="00064BA5">
        <w:rPr>
          <w:rFonts w:ascii="微软雅黑" w:eastAsia="微软雅黑" w:hAnsi="微软雅黑" w:cs="Segoe UI"/>
          <w:color w:val="777777"/>
          <w:shd w:val="clear" w:color="auto" w:fill="FFFFFF"/>
        </w:rPr>
        <w:t>CIMEL License</w:t>
      </w:r>
      <w:r w:rsidRPr="00064BA5">
        <w:rPr>
          <w:rFonts w:ascii="微软雅黑" w:eastAsia="微软雅黑" w:hAnsi="微软雅黑" w:cs="Segoe UI"/>
          <w:color w:val="777777"/>
          <w:shd w:val="clear" w:color="auto" w:fill="FFFFFF"/>
        </w:rPr>
        <w:t xml:space="preserve"> [</w:t>
      </w:r>
      <w:hyperlink r:id="rId14" w:history="1">
        <w:r w:rsidRPr="00064BA5">
          <w:rPr>
            <w:rStyle w:val="Hyperlink"/>
            <w:rFonts w:ascii="微软雅黑" w:eastAsia="微软雅黑" w:hAnsi="微软雅黑" w:cs="Segoe UI"/>
            <w:shd w:val="clear" w:color="auto" w:fill="FFFFFF"/>
          </w:rPr>
          <w:t>下载</w:t>
        </w:r>
      </w:hyperlink>
      <w:r w:rsidRPr="00064BA5">
        <w:rPr>
          <w:rFonts w:ascii="微软雅黑" w:eastAsia="微软雅黑" w:hAnsi="微软雅黑" w:cs="Segoe UI"/>
          <w:color w:val="777777"/>
          <w:shd w:val="clear" w:color="auto" w:fill="FFFFFF"/>
        </w:rPr>
        <w:t>]</w:t>
      </w:r>
    </w:p>
    <w:p w:rsidR="003604FB" w:rsidRPr="00064BA5" w:rsidRDefault="003604FB">
      <w:pPr>
        <w:rPr>
          <w:rFonts w:ascii="微软雅黑" w:eastAsia="微软雅黑" w:hAnsi="微软雅黑" w:cstheme="majorBidi"/>
          <w:caps/>
          <w:color w:val="FFFFFF" w:themeColor="background1"/>
          <w:spacing w:val="15"/>
        </w:rPr>
      </w:pPr>
      <w:r w:rsidRPr="00064BA5">
        <w:rPr>
          <w:rFonts w:ascii="微软雅黑" w:eastAsia="微软雅黑" w:hAnsi="微软雅黑"/>
        </w:rPr>
        <w:br w:type="page"/>
      </w:r>
    </w:p>
    <w:p w:rsidR="003604FB" w:rsidRPr="00064BA5" w:rsidRDefault="003604FB" w:rsidP="003604FB">
      <w:pPr>
        <w:pStyle w:val="Heading1"/>
        <w:rPr>
          <w:rFonts w:ascii="微软雅黑" w:eastAsia="微软雅黑" w:hAnsi="微软雅黑"/>
        </w:rPr>
      </w:pPr>
      <w:r w:rsidRPr="00064BA5">
        <w:rPr>
          <w:rFonts w:ascii="微软雅黑" w:eastAsia="微软雅黑" w:hAnsi="微软雅黑" w:hint="eastAsia"/>
        </w:rPr>
        <w:lastRenderedPageBreak/>
        <w:t>二 复制加密狗</w:t>
      </w:r>
    </w:p>
    <w:p w:rsidR="003604FB" w:rsidRPr="00064BA5" w:rsidRDefault="003604FB" w:rsidP="007C3840">
      <w:pPr>
        <w:pStyle w:val="ListParagraph"/>
        <w:numPr>
          <w:ilvl w:val="0"/>
          <w:numId w:val="21"/>
        </w:numPr>
        <w:shd w:val="clear" w:color="auto" w:fill="FFFFFF"/>
        <w:spacing w:before="60" w:after="100" w:afterAutospacing="1" w:line="360" w:lineRule="atLeast"/>
        <w:rPr>
          <w:rFonts w:ascii="微软雅黑" w:eastAsia="微软雅黑" w:hAnsi="微软雅黑" w:cs="Segoe UI"/>
          <w:color w:val="333333"/>
          <w:sz w:val="24"/>
          <w:szCs w:val="24"/>
          <w:lang w:eastAsia="zh-CN"/>
        </w:rPr>
      </w:pPr>
      <w:r w:rsidRPr="00064BA5">
        <w:rPr>
          <w:rFonts w:ascii="微软雅黑" w:eastAsia="微软雅黑" w:hAnsi="微软雅黑" w:cs="Segoe UI" w:hint="eastAsia"/>
          <w:color w:val="333333"/>
          <w:sz w:val="24"/>
          <w:szCs w:val="24"/>
          <w:lang w:eastAsia="zh-CN"/>
        </w:rPr>
        <w:t>启动超级狗开发套件</w:t>
      </w:r>
      <w:r w:rsidRPr="00064BA5">
        <w:rPr>
          <w:rFonts w:ascii="微软雅黑" w:eastAsia="微软雅黑" w:hAnsi="微软雅黑" w:cs="Segoe UI" w:hint="eastAsia"/>
          <w:color w:val="333333"/>
          <w:sz w:val="24"/>
          <w:szCs w:val="24"/>
          <w:lang w:eastAsia="zh-CN"/>
        </w:rPr>
        <w:t xml:space="preserve"> </w:t>
      </w:r>
      <w:r w:rsidRPr="00064BA5">
        <w:rPr>
          <w:rFonts w:ascii="微软雅黑" w:eastAsia="微软雅黑" w:hAnsi="微软雅黑" w:cs="Segoe UI"/>
          <w:color w:val="333333"/>
          <w:sz w:val="24"/>
          <w:szCs w:val="24"/>
          <w:lang w:eastAsia="zh-CN"/>
        </w:rPr>
        <w:br/>
      </w:r>
      <w:r w:rsidRPr="00064BA5">
        <w:rPr>
          <w:rFonts w:ascii="微软雅黑" w:eastAsia="微软雅黑" w:hAnsi="微软雅黑" w:cs="Segoe UI" w:hint="eastAsia"/>
          <w:color w:val="333333"/>
          <w:sz w:val="24"/>
          <w:szCs w:val="24"/>
          <w:lang w:eastAsia="zh-CN"/>
        </w:rPr>
        <w:t>[开始]&gt;[所有程序]&gt;[超级狗开发套件 V2.3]&gt;超级狗开发包</w:t>
      </w:r>
    </w:p>
    <w:p w:rsidR="003604FB" w:rsidRPr="003604FB" w:rsidRDefault="003604FB" w:rsidP="003604FB">
      <w:pPr>
        <w:shd w:val="clear" w:color="auto" w:fill="FFFFFF"/>
        <w:spacing w:before="60" w:after="100" w:afterAutospacing="1" w:line="360" w:lineRule="atLeast"/>
        <w:rPr>
          <w:rFonts w:ascii="微软雅黑" w:eastAsia="微软雅黑" w:hAnsi="微软雅黑" w:cs="Segoe UI" w:hint="eastAsia"/>
          <w:color w:val="333333"/>
          <w:sz w:val="24"/>
          <w:szCs w:val="24"/>
          <w:lang w:eastAsia="zh-CN"/>
        </w:rPr>
      </w:pPr>
      <w:r w:rsidRPr="00064BA5">
        <w:rPr>
          <w:rFonts w:ascii="微软雅黑" w:eastAsia="微软雅黑" w:hAnsi="微软雅黑" w:cs="Segoe UI"/>
          <w:color w:val="333333"/>
          <w:sz w:val="24"/>
          <w:szCs w:val="24"/>
          <w:lang w:eastAsia="zh-CN"/>
        </w:rPr>
        <w:pict>
          <v:shape id="_x0000_i1028" type="#_x0000_t75" style="width:195.75pt;height:203.25pt">
            <v:imagedata r:id="rId15" o:title="launchDevkit"/>
          </v:shape>
        </w:pict>
      </w:r>
    </w:p>
    <w:p w:rsidR="003604FB" w:rsidRPr="00064BA5" w:rsidRDefault="003604FB" w:rsidP="003604FB">
      <w:pPr>
        <w:pStyle w:val="ListParagraph"/>
        <w:numPr>
          <w:ilvl w:val="0"/>
          <w:numId w:val="21"/>
        </w:numPr>
        <w:rPr>
          <w:rFonts w:ascii="微软雅黑" w:eastAsia="微软雅黑" w:hAnsi="微软雅黑"/>
        </w:rPr>
      </w:pPr>
      <w:r w:rsidRPr="00064BA5">
        <w:rPr>
          <w:rFonts w:ascii="微软雅黑" w:eastAsia="微软雅黑" w:hAnsi="微软雅黑" w:hint="eastAsia"/>
        </w:rPr>
        <w:t xml:space="preserve"> 开</w:t>
      </w:r>
      <w:r w:rsidRPr="00064BA5">
        <w:rPr>
          <w:rFonts w:ascii="微软雅黑" w:eastAsia="微软雅黑" w:hAnsi="微软雅黑" w:cs="微软雅黑" w:hint="eastAsia"/>
        </w:rPr>
        <w:t>发</w:t>
      </w:r>
      <w:r w:rsidRPr="00064BA5">
        <w:rPr>
          <w:rFonts w:ascii="微软雅黑" w:eastAsia="微软雅黑" w:hAnsi="微软雅黑" w:cs="MS Gothic"/>
        </w:rPr>
        <w:t>超</w:t>
      </w:r>
      <w:r w:rsidRPr="00064BA5">
        <w:rPr>
          <w:rFonts w:ascii="微软雅黑" w:eastAsia="微软雅黑" w:hAnsi="微软雅黑" w:cs="微软雅黑" w:hint="eastAsia"/>
        </w:rPr>
        <w:t>级</w:t>
      </w:r>
      <w:r w:rsidRPr="00064BA5">
        <w:rPr>
          <w:rFonts w:ascii="微软雅黑" w:eastAsia="微软雅黑" w:hAnsi="微软雅黑" w:cs="MS Gothic"/>
        </w:rPr>
        <w:t>狗</w:t>
      </w:r>
      <w:r w:rsidRPr="00064BA5">
        <w:rPr>
          <w:rFonts w:ascii="微软雅黑" w:eastAsia="微软雅黑" w:hAnsi="微软雅黑" w:cs="微软雅黑" w:hint="eastAsia"/>
        </w:rPr>
        <w:t>编</w:t>
      </w:r>
      <w:r w:rsidRPr="00064BA5">
        <w:rPr>
          <w:rFonts w:ascii="微软雅黑" w:eastAsia="微软雅黑" w:hAnsi="微软雅黑" w:cs="MS Gothic"/>
        </w:rPr>
        <w:t>程工</w:t>
      </w:r>
      <w:r w:rsidRPr="00064BA5">
        <w:rPr>
          <w:rFonts w:ascii="微软雅黑" w:eastAsia="微软雅黑" w:hAnsi="微软雅黑" w:hint="eastAsia"/>
        </w:rPr>
        <w:t>具</w:t>
      </w:r>
    </w:p>
    <w:p w:rsidR="003604FB" w:rsidRPr="00064BA5" w:rsidRDefault="003604FB" w:rsidP="003604FB">
      <w:pPr>
        <w:rPr>
          <w:rFonts w:ascii="微软雅黑" w:eastAsia="微软雅黑" w:hAnsi="微软雅黑"/>
        </w:rPr>
      </w:pPr>
      <w:r w:rsidRPr="00064BA5">
        <w:rPr>
          <w:rFonts w:ascii="微软雅黑" w:eastAsia="微软雅黑" w:hAnsi="微软雅黑"/>
        </w:rPr>
        <w:lastRenderedPageBreak/>
        <w:pict>
          <v:shape id="_x0000_i1029" type="#_x0000_t75" style="width:467.25pt;height:368.25pt">
            <v:imagedata r:id="rId16" o:title="CodingSuperDog"/>
          </v:shape>
        </w:pict>
      </w:r>
    </w:p>
    <w:p w:rsidR="003604FB" w:rsidRPr="00064BA5" w:rsidRDefault="003604FB" w:rsidP="003604FB">
      <w:pPr>
        <w:rPr>
          <w:rFonts w:ascii="微软雅黑" w:eastAsia="微软雅黑" w:hAnsi="微软雅黑"/>
        </w:rPr>
      </w:pPr>
      <w:r w:rsidRPr="00064BA5">
        <w:rPr>
          <w:rFonts w:ascii="微软雅黑" w:eastAsia="微软雅黑" w:hAnsi="微软雅黑"/>
        </w:rPr>
        <w:lastRenderedPageBreak/>
        <w:pict>
          <v:shape id="_x0000_i1030" type="#_x0000_t75" style="width:462pt;height:355.5pt">
            <v:imagedata r:id="rId17" o:title="CodingSuperDog1"/>
          </v:shape>
        </w:pict>
      </w:r>
    </w:p>
    <w:p w:rsidR="003604FB" w:rsidRPr="00064BA5" w:rsidRDefault="003604FB" w:rsidP="00064BA5">
      <w:pPr>
        <w:pStyle w:val="ListParagraph"/>
        <w:numPr>
          <w:ilvl w:val="0"/>
          <w:numId w:val="21"/>
        </w:numPr>
        <w:rPr>
          <w:rFonts w:ascii="微软雅黑" w:eastAsia="微软雅黑" w:hAnsi="微软雅黑"/>
        </w:rPr>
      </w:pPr>
      <w:r w:rsidRPr="00064BA5">
        <w:rPr>
          <w:rFonts w:ascii="微软雅黑" w:eastAsia="微软雅黑" w:hAnsi="微软雅黑" w:hint="eastAsia"/>
        </w:rPr>
        <w:t xml:space="preserve"> 加</w:t>
      </w:r>
      <w:r w:rsidRPr="00064BA5">
        <w:rPr>
          <w:rFonts w:ascii="微软雅黑" w:eastAsia="微软雅黑" w:hAnsi="微软雅黑" w:cs="微软雅黑" w:hint="eastAsia"/>
        </w:rPr>
        <w:t>载许</w:t>
      </w:r>
      <w:r w:rsidRPr="00064BA5">
        <w:rPr>
          <w:rFonts w:ascii="微软雅黑" w:eastAsia="微软雅黑" w:hAnsi="微软雅黑" w:cs="MS Gothic"/>
        </w:rPr>
        <w:t>可文</w:t>
      </w:r>
      <w:r w:rsidRPr="00064BA5">
        <w:rPr>
          <w:rFonts w:ascii="微软雅黑" w:eastAsia="微软雅黑" w:hAnsi="微软雅黑" w:hint="eastAsia"/>
        </w:rPr>
        <w:t>件</w:t>
      </w:r>
      <w:r w:rsidR="00064BA5" w:rsidRPr="00064BA5">
        <w:rPr>
          <w:rFonts w:ascii="微软雅黑" w:eastAsia="微软雅黑" w:hAnsi="微软雅黑"/>
        </w:rPr>
        <w:br/>
      </w:r>
      <w:r w:rsidR="00064BA5" w:rsidRPr="00064BA5">
        <w:rPr>
          <w:rFonts w:ascii="微软雅黑" w:eastAsia="微软雅黑" w:hAnsi="微软雅黑" w:hint="eastAsia"/>
        </w:rPr>
        <w:t>单击 “ 装载许可定义文件 ” 按钮，浏览并导入许可定义文件</w:t>
      </w:r>
    </w:p>
    <w:p w:rsidR="003604FB" w:rsidRPr="00064BA5" w:rsidRDefault="003604FB" w:rsidP="003604FB">
      <w:pPr>
        <w:rPr>
          <w:rFonts w:ascii="微软雅黑" w:eastAsia="微软雅黑" w:hAnsi="微软雅黑"/>
        </w:rPr>
      </w:pPr>
      <w:r w:rsidRPr="00064BA5">
        <w:rPr>
          <w:rFonts w:ascii="微软雅黑" w:eastAsia="微软雅黑" w:hAnsi="微软雅黑"/>
        </w:rPr>
        <w:pict>
          <v:shape id="_x0000_i1031" type="#_x0000_t75" style="width:123.75pt;height:25.5pt">
            <v:imagedata r:id="rId18" o:title="LoadingFeature"/>
          </v:shape>
        </w:pict>
      </w:r>
    </w:p>
    <w:p w:rsidR="003604FB" w:rsidRPr="00064BA5" w:rsidRDefault="003604FB" w:rsidP="007A79D0">
      <w:pPr>
        <w:pStyle w:val="ListParagraph"/>
        <w:numPr>
          <w:ilvl w:val="0"/>
          <w:numId w:val="21"/>
        </w:numPr>
        <w:rPr>
          <w:rFonts w:ascii="微软雅黑" w:eastAsia="微软雅黑" w:hAnsi="微软雅黑"/>
        </w:rPr>
      </w:pPr>
      <w:r w:rsidRPr="00064BA5">
        <w:rPr>
          <w:rFonts w:ascii="微软雅黑" w:eastAsia="微软雅黑" w:hAnsi="微软雅黑" w:hint="eastAsia"/>
        </w:rPr>
        <w:t xml:space="preserve"> 加密</w:t>
      </w:r>
      <w:r w:rsidR="00064BA5" w:rsidRPr="00064BA5">
        <w:rPr>
          <w:rFonts w:ascii="微软雅黑" w:eastAsia="微软雅黑" w:hAnsi="微软雅黑"/>
        </w:rPr>
        <w:br/>
      </w:r>
      <w:r w:rsidR="00064BA5" w:rsidRPr="00064BA5">
        <w:rPr>
          <w:rFonts w:ascii="微软雅黑" w:eastAsia="微软雅黑" w:hAnsi="微软雅黑" w:hint="eastAsia"/>
        </w:rPr>
        <w:t>单击 “ 开始 ” 按钮，将开始编程。</w:t>
      </w:r>
      <w:r w:rsidR="00064BA5" w:rsidRPr="00064BA5">
        <w:rPr>
          <w:rFonts w:ascii="微软雅黑" w:eastAsia="微软雅黑" w:hAnsi="微软雅黑" w:hint="eastAsia"/>
        </w:rPr>
        <w:t>编程前确保超级狗的红灯亮起，</w:t>
      </w:r>
      <w:r w:rsidR="00064BA5" w:rsidRPr="00064BA5">
        <w:rPr>
          <w:rFonts w:ascii="微软雅黑" w:eastAsia="微软雅黑" w:hAnsi="微软雅黑" w:hint="eastAsia"/>
        </w:rPr>
        <w:t>编程过程中</w:t>
      </w:r>
      <w:r w:rsidR="00064BA5" w:rsidRPr="00064BA5">
        <w:rPr>
          <w:rFonts w:ascii="微软雅黑" w:eastAsia="微软雅黑" w:hAnsi="微软雅黑" w:hint="eastAsia"/>
        </w:rPr>
        <w:t>请不要</w:t>
      </w:r>
      <w:r w:rsidR="00064BA5" w:rsidRPr="00064BA5">
        <w:rPr>
          <w:rFonts w:ascii="微软雅黑" w:eastAsia="微软雅黑" w:hAnsi="微软雅黑" w:hint="eastAsia"/>
        </w:rPr>
        <w:t>移除或连接超级狗。</w:t>
      </w:r>
    </w:p>
    <w:p w:rsidR="00064BA5" w:rsidRPr="00064BA5" w:rsidRDefault="003604FB" w:rsidP="003604FB">
      <w:pPr>
        <w:rPr>
          <w:rFonts w:ascii="微软雅黑" w:eastAsia="微软雅黑" w:hAnsi="微软雅黑"/>
        </w:rPr>
      </w:pPr>
      <w:r w:rsidRPr="00064BA5">
        <w:rPr>
          <w:rFonts w:ascii="微软雅黑" w:eastAsia="微软雅黑" w:hAnsi="微软雅黑"/>
        </w:rPr>
        <w:pict>
          <v:shape id="_x0000_i1032" type="#_x0000_t75" style="width:67.5pt;height:51.75pt">
            <v:imagedata r:id="rId19" o:title="CodingSuperDog3"/>
          </v:shape>
        </w:pict>
      </w:r>
    </w:p>
    <w:p w:rsidR="00064BA5" w:rsidRPr="00064BA5" w:rsidRDefault="00064BA5" w:rsidP="006A0A4E">
      <w:pPr>
        <w:pStyle w:val="ListParagraph"/>
        <w:numPr>
          <w:ilvl w:val="0"/>
          <w:numId w:val="21"/>
        </w:numPr>
        <w:rPr>
          <w:rFonts w:ascii="微软雅黑" w:eastAsia="微软雅黑" w:hAnsi="微软雅黑"/>
        </w:rPr>
      </w:pPr>
      <w:r w:rsidRPr="00064BA5">
        <w:rPr>
          <w:rFonts w:ascii="微软雅黑" w:eastAsia="微软雅黑" w:hAnsi="微软雅黑"/>
        </w:rPr>
        <w:t>查看统计</w:t>
      </w:r>
      <w:r w:rsidRPr="00064BA5">
        <w:rPr>
          <w:rFonts w:ascii="微软雅黑" w:eastAsia="微软雅黑" w:hAnsi="微软雅黑"/>
        </w:rPr>
        <w:br/>
      </w:r>
      <w:r w:rsidRPr="00064BA5">
        <w:rPr>
          <w:rFonts w:ascii="微软雅黑" w:eastAsia="微软雅黑" w:hAnsi="微软雅黑" w:hint="eastAsia"/>
        </w:rPr>
        <w:t>编程的完成程度将显示于下方的进度条中。如果编程失败，超级狗的</w:t>
      </w:r>
      <w:r w:rsidRPr="00064BA5">
        <w:rPr>
          <w:rFonts w:ascii="微软雅黑" w:eastAsia="微软雅黑" w:hAnsi="微软雅黑" w:hint="eastAsia"/>
        </w:rPr>
        <w:t>LED 会一直闪烁，</w:t>
      </w:r>
      <w:r w:rsidRPr="00064BA5">
        <w:rPr>
          <w:rFonts w:ascii="微软雅黑" w:eastAsia="微软雅黑" w:hAnsi="微软雅黑" w:hint="eastAsia"/>
        </w:rPr>
        <w:lastRenderedPageBreak/>
        <w:t>以引起您的注意。并且询问您是否继续编程其它超级狗。</w:t>
      </w:r>
      <w:r w:rsidRPr="00064BA5">
        <w:rPr>
          <w:rFonts w:ascii="微软雅黑" w:eastAsia="微软雅黑" w:hAnsi="微软雅黑"/>
        </w:rPr>
        <w:br/>
      </w:r>
      <w:r w:rsidRPr="00064BA5">
        <w:rPr>
          <w:rFonts w:ascii="微软雅黑" w:eastAsia="微软雅黑" w:hAnsi="微软雅黑" w:hint="eastAsia"/>
        </w:rPr>
        <w:t>编程超级狗操作完成后，许可定义文件中的产品、特征以及数据文件被写入连接的超级狗中，编程总次数、编程成功次数、编程失败次数、编程已用时间的统计信息显示于右侧的统计窗格第一列中，编程硬件总数、编程硬件成功次数、编程硬件失败次数的统计信息显示于右侧的统计窗格第二列中。单击 “ 重置统计信息 ” 按钮，统计数据显示复零。</w:t>
      </w:r>
    </w:p>
    <w:p w:rsidR="003604FB" w:rsidRPr="00064BA5" w:rsidRDefault="00064BA5" w:rsidP="0008721C">
      <w:pPr>
        <w:pStyle w:val="ListParagraph"/>
        <w:numPr>
          <w:ilvl w:val="0"/>
          <w:numId w:val="21"/>
        </w:numPr>
        <w:rPr>
          <w:rFonts w:ascii="微软雅黑" w:eastAsia="微软雅黑" w:hAnsi="微软雅黑" w:hint="eastAsia"/>
        </w:rPr>
      </w:pPr>
      <w:r w:rsidRPr="00064BA5">
        <w:rPr>
          <w:rFonts w:ascii="微软雅黑" w:eastAsia="微软雅黑" w:hAnsi="微软雅黑"/>
        </w:rPr>
        <w:t>注意</w:t>
      </w:r>
      <w:r w:rsidRPr="00064BA5">
        <w:rPr>
          <w:rFonts w:ascii="微软雅黑" w:eastAsia="微软雅黑" w:hAnsi="微软雅黑"/>
        </w:rPr>
        <w:br/>
        <w:t xml:space="preserve">1. </w:t>
      </w:r>
      <w:r w:rsidRPr="00064BA5">
        <w:rPr>
          <w:rFonts w:ascii="微软雅黑" w:eastAsia="微软雅黑" w:hAnsi="微软雅黑" w:hint="eastAsia"/>
        </w:rPr>
        <w:t>多次编程同一个超级狗，编程硬件次数只记为一次。如果多次编程同一个超级狗最后一次失败，编程硬件成功次数减一，编程硬件失败次数加一。</w:t>
      </w:r>
      <w:r w:rsidRPr="00064BA5">
        <w:rPr>
          <w:rFonts w:ascii="微软雅黑" w:eastAsia="微软雅黑" w:hAnsi="微软雅黑"/>
        </w:rPr>
        <w:br/>
        <w:t xml:space="preserve">2. </w:t>
      </w:r>
      <w:r w:rsidRPr="00064BA5">
        <w:rPr>
          <w:rFonts w:ascii="微软雅黑" w:eastAsia="微软雅黑" w:hAnsi="微软雅黑" w:hint="eastAsia"/>
        </w:rPr>
        <w:t>系</w:t>
      </w:r>
      <w:r w:rsidRPr="00064BA5">
        <w:rPr>
          <w:rFonts w:ascii="微软雅黑" w:eastAsia="微软雅黑" w:hAnsi="微软雅黑" w:cs="微软雅黑" w:hint="eastAsia"/>
        </w:rPr>
        <w:t>统时间</w:t>
      </w:r>
      <w:r w:rsidRPr="00064BA5">
        <w:rPr>
          <w:rFonts w:ascii="微软雅黑" w:eastAsia="微软雅黑" w:hAnsi="微软雅黑" w:cs="MS Gothic"/>
        </w:rPr>
        <w:t>将会</w:t>
      </w:r>
      <w:r w:rsidRPr="00064BA5">
        <w:rPr>
          <w:rFonts w:ascii="微软雅黑" w:eastAsia="微软雅黑" w:hAnsi="微软雅黑" w:cs="微软雅黑" w:hint="eastAsia"/>
        </w:rPr>
        <w:t>编</w:t>
      </w:r>
      <w:r w:rsidRPr="00064BA5">
        <w:rPr>
          <w:rFonts w:ascii="微软雅黑" w:eastAsia="微软雅黑" w:hAnsi="微软雅黑" w:cs="MS Gothic"/>
        </w:rPr>
        <w:t>程到</w:t>
      </w:r>
      <w:r w:rsidRPr="00064BA5">
        <w:rPr>
          <w:rFonts w:ascii="微软雅黑" w:eastAsia="微软雅黑" w:hAnsi="微软雅黑" w:cs="微软雅黑" w:hint="eastAsia"/>
        </w:rPr>
        <w:t>连</w:t>
      </w:r>
      <w:r w:rsidRPr="00064BA5">
        <w:rPr>
          <w:rFonts w:ascii="微软雅黑" w:eastAsia="微软雅黑" w:hAnsi="微软雅黑" w:cs="MS Gothic"/>
        </w:rPr>
        <w:t>接的超</w:t>
      </w:r>
      <w:r w:rsidRPr="00064BA5">
        <w:rPr>
          <w:rFonts w:ascii="微软雅黑" w:eastAsia="微软雅黑" w:hAnsi="微软雅黑" w:cs="微软雅黑" w:hint="eastAsia"/>
        </w:rPr>
        <w:t>级</w:t>
      </w:r>
      <w:r w:rsidRPr="00064BA5">
        <w:rPr>
          <w:rFonts w:ascii="微软雅黑" w:eastAsia="微软雅黑" w:hAnsi="微软雅黑" w:cs="MS Gothic"/>
        </w:rPr>
        <w:t>狗中作</w:t>
      </w:r>
      <w:r w:rsidRPr="00064BA5">
        <w:rPr>
          <w:rFonts w:ascii="微软雅黑" w:eastAsia="微软雅黑" w:hAnsi="微软雅黑" w:cs="微软雅黑" w:hint="eastAsia"/>
        </w:rPr>
        <w:t>为</w:t>
      </w:r>
      <w:r w:rsidRPr="00064BA5">
        <w:rPr>
          <w:rFonts w:ascii="微软雅黑" w:eastAsia="微软雅黑" w:hAnsi="微软雅黑" w:cs="MS Gothic"/>
        </w:rPr>
        <w:t>初始</w:t>
      </w:r>
      <w:r w:rsidRPr="00064BA5">
        <w:rPr>
          <w:rFonts w:ascii="微软雅黑" w:eastAsia="微软雅黑" w:hAnsi="微软雅黑" w:cs="微软雅黑" w:hint="eastAsia"/>
        </w:rPr>
        <w:t>时间</w:t>
      </w:r>
      <w:r w:rsidRPr="00064BA5">
        <w:rPr>
          <w:rFonts w:ascii="微软雅黑" w:eastAsia="微软雅黑" w:hAnsi="微软雅黑" w:cs="MS Gothic"/>
        </w:rPr>
        <w:t>。</w:t>
      </w:r>
      <w:r w:rsidRPr="00064BA5">
        <w:rPr>
          <w:rFonts w:ascii="微软雅黑" w:eastAsia="微软雅黑" w:hAnsi="微软雅黑" w:cs="微软雅黑" w:hint="eastAsia"/>
        </w:rPr>
        <w:t>请</w:t>
      </w:r>
      <w:r w:rsidRPr="00064BA5">
        <w:rPr>
          <w:rFonts w:ascii="微软雅黑" w:eastAsia="微软雅黑" w:hAnsi="微软雅黑" w:cs="MS Gothic"/>
        </w:rPr>
        <w:t>确保</w:t>
      </w:r>
      <w:r w:rsidRPr="00064BA5">
        <w:rPr>
          <w:rFonts w:ascii="微软雅黑" w:eastAsia="微软雅黑" w:hAnsi="微软雅黑" w:cs="微软雅黑" w:hint="eastAsia"/>
        </w:rPr>
        <w:t>编</w:t>
      </w:r>
      <w:r w:rsidRPr="00064BA5">
        <w:rPr>
          <w:rFonts w:ascii="微软雅黑" w:eastAsia="微软雅黑" w:hAnsi="微软雅黑" w:cs="MS Gothic"/>
        </w:rPr>
        <w:t>程</w:t>
      </w:r>
      <w:r w:rsidRPr="00064BA5">
        <w:rPr>
          <w:rFonts w:ascii="微软雅黑" w:eastAsia="微软雅黑" w:hAnsi="微软雅黑" w:cs="微软雅黑" w:hint="eastAsia"/>
        </w:rPr>
        <w:t>时</w:t>
      </w:r>
      <w:r w:rsidRPr="00064BA5">
        <w:rPr>
          <w:rFonts w:ascii="微软雅黑" w:eastAsia="微软雅黑" w:hAnsi="微软雅黑" w:hint="eastAsia"/>
        </w:rPr>
        <w:t>当前系</w:t>
      </w:r>
      <w:r w:rsidRPr="00064BA5">
        <w:rPr>
          <w:rFonts w:ascii="微软雅黑" w:eastAsia="微软雅黑" w:hAnsi="微软雅黑" w:cs="微软雅黑" w:hint="eastAsia"/>
        </w:rPr>
        <w:t>统时间</w:t>
      </w:r>
      <w:r w:rsidRPr="00064BA5">
        <w:rPr>
          <w:rFonts w:ascii="微软雅黑" w:eastAsia="微软雅黑" w:hAnsi="微软雅黑" w:cs="MS Gothic"/>
        </w:rPr>
        <w:t>基本准确。</w:t>
      </w:r>
      <w:r w:rsidRPr="00064BA5">
        <w:rPr>
          <w:rFonts w:ascii="微软雅黑" w:eastAsia="微软雅黑" w:hAnsi="微软雅黑"/>
        </w:rPr>
        <w:br/>
      </w:r>
    </w:p>
    <w:sectPr w:rsidR="003604FB" w:rsidRPr="00064BA5" w:rsidSect="004E1AED">
      <w:foot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0CD6" w:rsidRDefault="006C0CD6">
      <w:pPr>
        <w:spacing w:after="0" w:line="240" w:lineRule="auto"/>
      </w:pPr>
      <w:r>
        <w:separator/>
      </w:r>
    </w:p>
  </w:endnote>
  <w:endnote w:type="continuationSeparator" w:id="0">
    <w:p w:rsidR="006C0CD6" w:rsidRDefault="006C0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64BA5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0CD6" w:rsidRDefault="006C0CD6">
      <w:pPr>
        <w:spacing w:after="0" w:line="240" w:lineRule="auto"/>
      </w:pPr>
      <w:r>
        <w:separator/>
      </w:r>
    </w:p>
  </w:footnote>
  <w:footnote w:type="continuationSeparator" w:id="0">
    <w:p w:rsidR="006C0CD6" w:rsidRDefault="006C0C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C7C5289"/>
    <w:multiLevelType w:val="hybridMultilevel"/>
    <w:tmpl w:val="A852E4B4"/>
    <w:lvl w:ilvl="0" w:tplc="07B2828C">
      <w:start w:val="1"/>
      <w:numFmt w:val="decimal"/>
      <w:lvlText w:val="%1."/>
      <w:lvlJc w:val="left"/>
      <w:pPr>
        <w:ind w:left="72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8F0AFB"/>
    <w:multiLevelType w:val="hybridMultilevel"/>
    <w:tmpl w:val="372AB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AB770D"/>
    <w:multiLevelType w:val="multilevel"/>
    <w:tmpl w:val="E4563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4"/>
  </w:num>
  <w:num w:numId="2">
    <w:abstractNumId w:val="10"/>
  </w:num>
  <w:num w:numId="3">
    <w:abstractNumId w:val="13"/>
  </w:num>
  <w:num w:numId="4">
    <w:abstractNumId w:val="11"/>
  </w:num>
  <w:num w:numId="5">
    <w:abstractNumId w:val="18"/>
  </w:num>
  <w:num w:numId="6">
    <w:abstractNumId w:val="19"/>
  </w:num>
  <w:num w:numId="7">
    <w:abstractNumId w:val="17"/>
  </w:num>
  <w:num w:numId="8">
    <w:abstractNumId w:val="2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6"/>
  </w:num>
  <w:num w:numId="20">
    <w:abstractNumId w:val="12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34B"/>
    <w:rsid w:val="00064BA5"/>
    <w:rsid w:val="000C634B"/>
    <w:rsid w:val="00194DF6"/>
    <w:rsid w:val="003604FB"/>
    <w:rsid w:val="004E1AED"/>
    <w:rsid w:val="005C12A5"/>
    <w:rsid w:val="006C0CD6"/>
    <w:rsid w:val="00A1310C"/>
    <w:rsid w:val="00D47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FAB8299-C936-4623-B9E6-639C5DC84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3604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604FB"/>
    <w:rPr>
      <w:color w:val="005DBA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538884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DDDDD"/>
            <w:bottom w:val="none" w:sz="0" w:space="0" w:color="auto"/>
            <w:right w:val="none" w:sz="0" w:space="0" w:color="auto"/>
          </w:divBdr>
        </w:div>
      </w:divsChild>
    </w:div>
    <w:div w:id="6145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raw.githubusercontent.com/wiki/baikangwang/CIMELPackage/resources/License_CIMEL.xml" TargetMode="External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kwang\AppData\Roaming\Microsoft\Templates\Banded%20design%20(blank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44D"/>
    <w:rsid w:val="00E22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D5B2C2DB016453F8ADC7F18D4369892">
    <w:name w:val="4D5B2C2DB016453F8ADC7F18D4369892"/>
  </w:style>
  <w:style w:type="paragraph" w:customStyle="1" w:styleId="0634CE7ED51E4AFAB392A1DF75CFCDA0">
    <w:name w:val="0634CE7ED51E4AFAB392A1DF75CFCDA0"/>
  </w:style>
  <w:style w:type="paragraph" w:customStyle="1" w:styleId="4A19ADC880834FA5B41DF8F0E39EB1FB">
    <w:name w:val="4A19ADC880834FA5B41DF8F0E39EB1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89E70D-B395-4082-9641-04D10AB02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19</TotalTime>
  <Pages>6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Wang, Bai Kang (Northern Lights)</dc:creator>
  <cp:lastModifiedBy>Wang, Bai Kang (Northern Lights)</cp:lastModifiedBy>
  <cp:revision>3</cp:revision>
  <dcterms:created xsi:type="dcterms:W3CDTF">2017-01-19T07:57:00Z</dcterms:created>
  <dcterms:modified xsi:type="dcterms:W3CDTF">2017-01-19T08:16:00Z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